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27C84" w:rsidRDefault="00B27C84" w:rsidP="00B27C84">
      <w:pPr>
        <w:autoSpaceDE w:val="0"/>
        <w:spacing w:before="100" w:after="100"/>
        <w:jc w:val="center"/>
        <w:rPr>
          <w:rFonts w:ascii="Arial" w:hAnsi="Arial"/>
          <w:b/>
          <w:bCs/>
          <w:sz w:val="52"/>
          <w:szCs w:val="52"/>
        </w:rPr>
      </w:pPr>
    </w:p>
    <w:p w:rsidR="00B27C84" w:rsidRDefault="00B27C84" w:rsidP="00B27C84">
      <w:pPr>
        <w:autoSpaceDE w:val="0"/>
        <w:spacing w:before="100" w:after="100"/>
        <w:jc w:val="center"/>
        <w:rPr>
          <w:rFonts w:ascii="Arial" w:hAnsi="Arial"/>
          <w:b/>
          <w:bCs/>
          <w:sz w:val="52"/>
          <w:szCs w:val="52"/>
        </w:rPr>
      </w:pPr>
    </w:p>
    <w:p w:rsidR="00B27C84" w:rsidRDefault="00B27C84" w:rsidP="00B27C84">
      <w:pPr>
        <w:autoSpaceDE w:val="0"/>
        <w:spacing w:before="100" w:after="100"/>
        <w:jc w:val="center"/>
        <w:rPr>
          <w:rFonts w:ascii="Arial" w:hAnsi="Arial"/>
          <w:b/>
          <w:bCs/>
          <w:sz w:val="52"/>
          <w:szCs w:val="52"/>
        </w:rPr>
      </w:pPr>
    </w:p>
    <w:p w:rsidR="00B27C84" w:rsidRDefault="00B27C84" w:rsidP="00B27C84">
      <w:pPr>
        <w:autoSpaceDE w:val="0"/>
        <w:spacing w:before="100" w:after="100"/>
        <w:jc w:val="center"/>
        <w:rPr>
          <w:rFonts w:ascii="Arial" w:hAnsi="Arial"/>
          <w:b/>
          <w:bCs/>
          <w:sz w:val="52"/>
          <w:szCs w:val="52"/>
        </w:rPr>
      </w:pPr>
      <w:r>
        <w:rPr>
          <w:rFonts w:ascii="Arial" w:hAnsi="Arial"/>
          <w:b/>
          <w:bCs/>
          <w:sz w:val="52"/>
          <w:szCs w:val="52"/>
        </w:rPr>
        <w:t>Online Car Rental System</w:t>
      </w:r>
    </w:p>
    <w:p w:rsidR="00B27C84" w:rsidRDefault="00B27C84" w:rsidP="00B27C84">
      <w:pPr>
        <w:autoSpaceDE w:val="0"/>
        <w:spacing w:before="100" w:after="100"/>
        <w:jc w:val="center"/>
        <w:rPr>
          <w:rFonts w:ascii="Segoe UI" w:hAnsi="Segoe UI" w:cs="Segoe UI"/>
          <w:b/>
          <w:bCs/>
          <w:sz w:val="28"/>
          <w:szCs w:val="28"/>
        </w:rPr>
      </w:pPr>
      <w:r>
        <w:rPr>
          <w:rFonts w:ascii="Segoe UI" w:hAnsi="Segoe UI" w:cs="Segoe UI"/>
          <w:b/>
          <w:bCs/>
          <w:sz w:val="28"/>
          <w:szCs w:val="28"/>
        </w:rPr>
        <w:t>Business Requirement Specification</w:t>
      </w:r>
    </w:p>
    <w:p w:rsidR="005960CB" w:rsidRDefault="00681B70"/>
    <w:p w:rsidR="00B27C84" w:rsidRDefault="00B27C84"/>
    <w:p w:rsidR="00B27C84" w:rsidRDefault="00B27C84"/>
    <w:p w:rsidR="00B27C84" w:rsidRDefault="00B27C84"/>
    <w:p w:rsidR="00B27C84" w:rsidRDefault="00B27C84"/>
    <w:p w:rsidR="00B27C84" w:rsidRDefault="00B27C84"/>
    <w:p w:rsidR="00B27C84" w:rsidRDefault="00B27C84"/>
    <w:p w:rsidR="00B27C84" w:rsidRDefault="00B27C84"/>
    <w:p w:rsidR="00B27C84" w:rsidRDefault="00B27C84"/>
    <w:p w:rsidR="00B27C84" w:rsidRDefault="00B27C84"/>
    <w:p w:rsidR="00B27C84" w:rsidRDefault="00B27C84"/>
    <w:p w:rsidR="00B27C84" w:rsidRDefault="00B27C84"/>
    <w:p w:rsidR="00B27C84" w:rsidRDefault="00B27C84"/>
    <w:p w:rsidR="00B27C84" w:rsidRDefault="00B27C84"/>
    <w:p w:rsidR="00B27C84" w:rsidRDefault="00B27C84"/>
    <w:p w:rsidR="00B27C84" w:rsidRDefault="00B27C84"/>
    <w:p w:rsidR="00B27C84" w:rsidRDefault="00B27C84"/>
    <w:p w:rsidR="00B27C84" w:rsidRDefault="00B27C84"/>
    <w:p w:rsidR="00B27C84" w:rsidRDefault="00B27C84"/>
    <w:p w:rsidR="00B27C84" w:rsidRDefault="00B27C84"/>
    <w:p w:rsidR="00B27C84" w:rsidRDefault="00B27C84"/>
    <w:p w:rsidR="00B27C84" w:rsidRDefault="00B27C84"/>
    <w:p w:rsidR="00B27C84" w:rsidRDefault="00B27C84"/>
    <w:p w:rsidR="00B27C84" w:rsidRDefault="00B27C84"/>
    <w:p w:rsidR="00B27C84" w:rsidRDefault="00B27C84"/>
    <w:p w:rsidR="00B27C84" w:rsidRDefault="00B27C84"/>
    <w:p w:rsidR="00B27C84" w:rsidRDefault="00B27C84"/>
    <w:p w:rsidR="00B27C84" w:rsidRDefault="00B27C84"/>
    <w:p w:rsidR="00B27C84" w:rsidRDefault="00B27C84"/>
    <w:p w:rsidR="00B27C84" w:rsidRDefault="00B27C84"/>
    <w:p w:rsidR="00B27C84" w:rsidRDefault="00B27C84"/>
    <w:p w:rsidR="00B27C84" w:rsidRDefault="00B27C84"/>
    <w:p w:rsidR="00B27C84" w:rsidRDefault="00B27C84"/>
    <w:p w:rsidR="00B27C84" w:rsidRDefault="00B27C84"/>
    <w:p w:rsidR="00B27C84" w:rsidRDefault="00B27C84"/>
    <w:p w:rsidR="00B27C84" w:rsidRDefault="00B27C84"/>
    <w:p w:rsidR="00B27C84" w:rsidRPr="00B27C84" w:rsidRDefault="00B27C84">
      <w:pPr>
        <w:rPr>
          <w:b/>
          <w:sz w:val="36"/>
          <w:szCs w:val="36"/>
        </w:rPr>
      </w:pPr>
      <w:r w:rsidRPr="00B27C84">
        <w:rPr>
          <w:b/>
          <w:sz w:val="36"/>
          <w:szCs w:val="36"/>
        </w:rPr>
        <w:t>Table of Contents</w:t>
      </w:r>
    </w:p>
    <w:p w:rsidR="00B27C84" w:rsidRDefault="00B27C84"/>
    <w:p w:rsidR="00B27C84" w:rsidRDefault="00B27C84" w:rsidP="00B27C84">
      <w:pPr>
        <w:pStyle w:val="ListParagraph"/>
        <w:numPr>
          <w:ilvl w:val="0"/>
          <w:numId w:val="2"/>
        </w:numPr>
      </w:pPr>
      <w:r>
        <w:t>Introduction</w:t>
      </w:r>
    </w:p>
    <w:p w:rsidR="00B27C84" w:rsidRDefault="00B27C84" w:rsidP="00B27C84">
      <w:pPr>
        <w:pStyle w:val="ListParagraph"/>
        <w:numPr>
          <w:ilvl w:val="0"/>
          <w:numId w:val="2"/>
        </w:numPr>
      </w:pPr>
      <w:r>
        <w:t>Business Requirements Overview</w:t>
      </w:r>
    </w:p>
    <w:p w:rsidR="00B27C84" w:rsidRDefault="00B27C84" w:rsidP="00B27C84">
      <w:pPr>
        <w:pStyle w:val="ListParagraph"/>
        <w:numPr>
          <w:ilvl w:val="0"/>
          <w:numId w:val="2"/>
        </w:numPr>
      </w:pPr>
      <w:r>
        <w:t>Functional Requirements Overview</w:t>
      </w:r>
    </w:p>
    <w:p w:rsidR="00B27C84" w:rsidRDefault="00B27C84" w:rsidP="00B27C84">
      <w:pPr>
        <w:pStyle w:val="ListParagraph"/>
        <w:numPr>
          <w:ilvl w:val="0"/>
          <w:numId w:val="2"/>
        </w:numPr>
      </w:pPr>
      <w:r>
        <w:t>Non-functional Requirements</w:t>
      </w:r>
    </w:p>
    <w:p w:rsidR="002E1F65" w:rsidRPr="009D78AF" w:rsidRDefault="00941E61" w:rsidP="009D78AF">
      <w:pPr>
        <w:pStyle w:val="ListParagraph"/>
        <w:pageBreakBefore/>
        <w:numPr>
          <w:ilvl w:val="0"/>
          <w:numId w:val="8"/>
        </w:numPr>
        <w:rPr>
          <w:b/>
          <w:sz w:val="32"/>
          <w:szCs w:val="32"/>
        </w:rPr>
      </w:pPr>
      <w:r w:rsidRPr="009D78AF">
        <w:rPr>
          <w:b/>
          <w:sz w:val="32"/>
          <w:szCs w:val="32"/>
        </w:rPr>
        <w:lastRenderedPageBreak/>
        <w:t>Introduction</w:t>
      </w:r>
    </w:p>
    <w:p w:rsidR="00DF5134" w:rsidRDefault="00DF5134" w:rsidP="0068777F">
      <w:pPr>
        <w:pStyle w:val="Heading"/>
        <w:tabs>
          <w:tab w:val="left" w:pos="1080"/>
        </w:tabs>
        <w:rPr>
          <w:rFonts w:ascii="Times New Roman" w:hAnsi="Times New Roman"/>
          <w:b/>
          <w:sz w:val="32"/>
          <w:szCs w:val="32"/>
        </w:rPr>
      </w:pPr>
    </w:p>
    <w:p w:rsidR="00941E61" w:rsidRPr="00DF5134" w:rsidRDefault="00941E61" w:rsidP="009D78AF">
      <w:pPr>
        <w:pStyle w:val="Heading"/>
        <w:tabs>
          <w:tab w:val="left" w:pos="1080"/>
        </w:tabs>
        <w:rPr>
          <w:b/>
          <w:sz w:val="24"/>
          <w:szCs w:val="24"/>
          <w:u w:val="single"/>
        </w:rPr>
      </w:pPr>
      <w:r w:rsidRPr="00DF5134">
        <w:rPr>
          <w:b/>
          <w:sz w:val="24"/>
          <w:szCs w:val="24"/>
          <w:u w:val="single"/>
        </w:rPr>
        <w:t>Document Purpose</w:t>
      </w:r>
    </w:p>
    <w:p w:rsidR="00941E61" w:rsidRDefault="00941E61" w:rsidP="009D78AF">
      <w:pPr>
        <w:pStyle w:val="BodyText"/>
        <w:jc w:val="both"/>
        <w:rPr>
          <w:rFonts w:cs="Times New Roman"/>
        </w:rPr>
      </w:pPr>
      <w:r>
        <w:rPr>
          <w:rFonts w:cs="Times New Roman"/>
        </w:rPr>
        <w:t>This document communicates the business requirements and scope</w:t>
      </w:r>
      <w:r w:rsidR="0068777F">
        <w:rPr>
          <w:rFonts w:cs="Times New Roman"/>
        </w:rPr>
        <w:t xml:space="preserve"> for developing Online Car </w:t>
      </w:r>
      <w:r>
        <w:rPr>
          <w:rFonts w:cs="Times New Roman"/>
        </w:rPr>
        <w:t>Rental System. The scope of this document is to define the</w:t>
      </w:r>
      <w:r w:rsidR="002E1F65">
        <w:rPr>
          <w:rFonts w:cs="Times New Roman"/>
        </w:rPr>
        <w:t xml:space="preserve"> functional and non functional </w:t>
      </w:r>
      <w:r>
        <w:rPr>
          <w:rFonts w:cs="Times New Roman"/>
        </w:rPr>
        <w:t>requirements, business rules and other constraints requirements.</w:t>
      </w:r>
    </w:p>
    <w:p w:rsidR="00941E61" w:rsidRPr="002E1F65" w:rsidRDefault="00941E61" w:rsidP="009D78AF">
      <w:pPr>
        <w:pStyle w:val="Heading"/>
        <w:tabs>
          <w:tab w:val="left" w:pos="1080"/>
        </w:tabs>
        <w:rPr>
          <w:b/>
          <w:sz w:val="24"/>
          <w:szCs w:val="24"/>
          <w:u w:val="single"/>
        </w:rPr>
      </w:pPr>
      <w:r w:rsidRPr="002E1F65">
        <w:rPr>
          <w:b/>
          <w:sz w:val="24"/>
          <w:szCs w:val="24"/>
          <w:u w:val="single"/>
        </w:rPr>
        <w:t>Project Background</w:t>
      </w:r>
    </w:p>
    <w:p w:rsidR="00DF5134" w:rsidRPr="00DF5134" w:rsidRDefault="00941E61" w:rsidP="009D78AF">
      <w:pPr>
        <w:pStyle w:val="NormalWeb"/>
        <w:jc w:val="both"/>
        <w:rPr>
          <w:rFonts w:ascii="Segoe MDL2 Assets" w:hAnsi="Segoe MDL2 Assets"/>
        </w:rPr>
      </w:pPr>
      <w:r>
        <w:t xml:space="preserve">Traditional car rental systems suffer from </w:t>
      </w:r>
      <w:r>
        <w:rPr>
          <w:rStyle w:val="Strong"/>
          <w:b w:val="0"/>
        </w:rPr>
        <w:t>manual processes like maintaining paper records of Customer information booking and vehicle records which may cause human errors, Services are available only business hours, Poor vehicle Tracking which can cause difficulty in monitoring vehicle location, maintenance status and return dates which may lead to double booking, inefficient customer</w:t>
      </w:r>
      <w:r>
        <w:rPr>
          <w:rStyle w:val="Strong"/>
        </w:rPr>
        <w:t xml:space="preserve"> </w:t>
      </w:r>
      <w:r>
        <w:rPr>
          <w:rStyle w:val="Strong"/>
          <w:b w:val="0"/>
        </w:rPr>
        <w:t xml:space="preserve">service like long waiting times for enquiry, booking and complaint resolution and Limited Business channel </w:t>
      </w:r>
      <w:r>
        <w:rPr>
          <w:b/>
        </w:rPr>
        <w:t>.</w:t>
      </w:r>
      <w:r>
        <w:t xml:space="preserve"> These issues create delays, increase costs, and reduce customer satisfaction, making an online car rental system a more effective solution</w:t>
      </w:r>
      <w:r w:rsidR="00DF5134">
        <w:rPr>
          <w:rFonts w:ascii="Segoe MDL2 Assets" w:hAnsi="Segoe MDL2 Assets"/>
        </w:rPr>
        <w:t>.</w:t>
      </w:r>
    </w:p>
    <w:p w:rsidR="00941E61" w:rsidRPr="002E1F65" w:rsidRDefault="00941E61" w:rsidP="009D78AF">
      <w:pPr>
        <w:pStyle w:val="Heading"/>
        <w:tabs>
          <w:tab w:val="left" w:pos="1080"/>
        </w:tabs>
        <w:rPr>
          <w:b/>
          <w:sz w:val="24"/>
          <w:szCs w:val="24"/>
          <w:u w:val="single"/>
        </w:rPr>
      </w:pPr>
      <w:r w:rsidRPr="002E1F65">
        <w:rPr>
          <w:b/>
          <w:sz w:val="24"/>
          <w:szCs w:val="24"/>
          <w:u w:val="single"/>
        </w:rPr>
        <w:t xml:space="preserve">Goals of the project </w:t>
      </w:r>
    </w:p>
    <w:p w:rsidR="00941E61" w:rsidRPr="009D78AF" w:rsidRDefault="00941E61" w:rsidP="009D78AF">
      <w:pPr>
        <w:ind w:right="-19"/>
        <w:rPr>
          <w:rFonts w:cs="Times New Roman"/>
        </w:rPr>
      </w:pPr>
      <w:r w:rsidRPr="009D78AF">
        <w:rPr>
          <w:rFonts w:cs="Times New Roman"/>
        </w:rPr>
        <w:t>The main objective of this project to automate the vehicle rental process, m</w:t>
      </w:r>
      <w:r w:rsidR="002E1F65" w:rsidRPr="009D78AF">
        <w:rPr>
          <w:rFonts w:cs="Times New Roman"/>
        </w:rPr>
        <w:t xml:space="preserve">aking it easier for </w:t>
      </w:r>
      <w:r w:rsidRPr="009D78AF">
        <w:rPr>
          <w:rFonts w:cs="Times New Roman"/>
        </w:rPr>
        <w:t xml:space="preserve">customers to rent vehicles while enabling efficient management of bookings, vehicles, </w:t>
      </w:r>
      <w:r w:rsidR="002E1F65" w:rsidRPr="009D78AF">
        <w:rPr>
          <w:rFonts w:cs="Times New Roman"/>
        </w:rPr>
        <w:t xml:space="preserve">payments </w:t>
      </w:r>
      <w:r w:rsidRPr="009D78AF">
        <w:rPr>
          <w:rFonts w:cs="Times New Roman"/>
        </w:rPr>
        <w:t>and customer information.</w:t>
      </w:r>
    </w:p>
    <w:p w:rsidR="00DF5134" w:rsidRPr="009D78AF" w:rsidRDefault="00941E61" w:rsidP="009D78AF">
      <w:pPr>
        <w:ind w:right="-19"/>
        <w:rPr>
          <w:rFonts w:cs="Times New Roman"/>
        </w:rPr>
      </w:pPr>
      <w:r w:rsidRPr="009D78AF">
        <w:rPr>
          <w:rFonts w:cs="Times New Roman"/>
        </w:rPr>
        <w:t xml:space="preserve">Here Any Customer can search for a car , can do online booking, </w:t>
      </w:r>
      <w:r w:rsidR="0057315F">
        <w:rPr>
          <w:rFonts w:cs="Times New Roman"/>
        </w:rPr>
        <w:t xml:space="preserve">can pay online </w:t>
      </w:r>
      <w:r w:rsidRPr="009D78AF">
        <w:rPr>
          <w:rFonts w:cs="Times New Roman"/>
        </w:rPr>
        <w:t>.</w:t>
      </w:r>
      <w:r>
        <w:rPr>
          <w:rFonts w:cs="Times New Roman"/>
        </w:rPr>
        <w:t>On the other side, Admin do vehicle management, customer management , booking and payment management</w:t>
      </w:r>
      <w:r w:rsidR="00867475">
        <w:rPr>
          <w:rFonts w:ascii="Segoe UI" w:hAnsi="Segoe UI" w:cs="Segoe UI"/>
          <w:sz w:val="22"/>
          <w:szCs w:val="22"/>
        </w:rPr>
        <w:t xml:space="preserve"> </w:t>
      </w:r>
      <w:bookmarkStart w:id="0" w:name="_GoBack"/>
      <w:bookmarkEnd w:id="0"/>
    </w:p>
    <w:p w:rsidR="00DF5134" w:rsidRDefault="00DF5134" w:rsidP="00DF5134">
      <w:pPr>
        <w:pStyle w:val="BodyText"/>
        <w:rPr>
          <w:rFonts w:ascii="Segoe UI" w:hAnsi="Segoe UI" w:cs="Segoe UI"/>
          <w:sz w:val="22"/>
          <w:szCs w:val="22"/>
        </w:rPr>
      </w:pPr>
    </w:p>
    <w:p w:rsidR="00DF5134" w:rsidRPr="00DF5134" w:rsidRDefault="00DF5134" w:rsidP="009D78AF">
      <w:pPr>
        <w:pStyle w:val="BodyText"/>
        <w:rPr>
          <w:rFonts w:ascii="Arial" w:hAnsi="Arial" w:cs="Arial"/>
          <w:b/>
          <w:szCs w:val="24"/>
          <w:u w:val="single"/>
        </w:rPr>
      </w:pPr>
      <w:r w:rsidRPr="00DF5134">
        <w:rPr>
          <w:rFonts w:ascii="Arial" w:hAnsi="Arial" w:cs="Arial"/>
          <w:b/>
          <w:szCs w:val="24"/>
          <w:u w:val="single"/>
        </w:rPr>
        <w:t>Customers and Stakeholders</w:t>
      </w:r>
    </w:p>
    <w:p w:rsidR="00DF5134" w:rsidRDefault="00DF5134" w:rsidP="00DF5134">
      <w:pPr>
        <w:pStyle w:val="BodyText"/>
        <w:rPr>
          <w:rFonts w:cs="Times New Roman"/>
          <w:b/>
          <w:szCs w:val="24"/>
          <w:u w:val="single"/>
        </w:rPr>
      </w:pPr>
    </w:p>
    <w:p w:rsidR="00DF5134" w:rsidRPr="00DF5134" w:rsidRDefault="00DF5134" w:rsidP="009D78AF">
      <w:pPr>
        <w:pStyle w:val="BodyText"/>
        <w:numPr>
          <w:ilvl w:val="0"/>
          <w:numId w:val="11"/>
        </w:numPr>
        <w:rPr>
          <w:rFonts w:cs="Times New Roman"/>
          <w:b/>
          <w:szCs w:val="24"/>
          <w:u w:val="single"/>
        </w:rPr>
      </w:pPr>
      <w:r w:rsidRPr="00DF5134">
        <w:rPr>
          <w:rFonts w:cs="Times New Roman"/>
          <w:b/>
          <w:szCs w:val="24"/>
          <w:u w:val="single"/>
        </w:rPr>
        <w:t xml:space="preserve">Customers: </w:t>
      </w:r>
    </w:p>
    <w:p w:rsidR="00DF5134" w:rsidRDefault="00DF5134" w:rsidP="009D78AF">
      <w:pPr>
        <w:pStyle w:val="BodyText"/>
        <w:numPr>
          <w:ilvl w:val="0"/>
          <w:numId w:val="12"/>
        </w:numPr>
        <w:rPr>
          <w:rFonts w:cs="Times New Roman"/>
        </w:rPr>
      </w:pPr>
      <w:r>
        <w:rPr>
          <w:rFonts w:cs="Times New Roman"/>
        </w:rPr>
        <w:t>Individual Customers who want to rent cars for personal use.</w:t>
      </w:r>
    </w:p>
    <w:p w:rsidR="00DF5134" w:rsidRDefault="00DF5134" w:rsidP="009D78AF">
      <w:pPr>
        <w:pStyle w:val="BodyText"/>
        <w:numPr>
          <w:ilvl w:val="0"/>
          <w:numId w:val="12"/>
        </w:numPr>
        <w:rPr>
          <w:rFonts w:cs="Times New Roman"/>
        </w:rPr>
      </w:pPr>
      <w:r>
        <w:rPr>
          <w:rFonts w:cs="Times New Roman"/>
        </w:rPr>
        <w:t>Business/Corporate Companies that can rent vehicle for employee travel.</w:t>
      </w:r>
    </w:p>
    <w:p w:rsidR="00DF5134" w:rsidRPr="00DF5134" w:rsidRDefault="00DF5134" w:rsidP="009D78AF">
      <w:pPr>
        <w:pStyle w:val="BodyText"/>
        <w:numPr>
          <w:ilvl w:val="0"/>
          <w:numId w:val="12"/>
        </w:numPr>
        <w:rPr>
          <w:rFonts w:cs="Times New Roman"/>
        </w:rPr>
      </w:pPr>
      <w:r>
        <w:rPr>
          <w:rFonts w:cs="Times New Roman"/>
        </w:rPr>
        <w:t>Tourists and travelers who need transportation while travelling in different city or country.</w:t>
      </w:r>
    </w:p>
    <w:p w:rsidR="00DF5134" w:rsidRPr="00DF5134" w:rsidRDefault="00DF5134" w:rsidP="009D78AF">
      <w:pPr>
        <w:pStyle w:val="BodyText"/>
        <w:numPr>
          <w:ilvl w:val="0"/>
          <w:numId w:val="11"/>
        </w:numPr>
        <w:rPr>
          <w:rFonts w:cs="Times New Roman"/>
          <w:b/>
          <w:szCs w:val="24"/>
          <w:u w:val="single"/>
        </w:rPr>
      </w:pPr>
      <w:r w:rsidRPr="00DF5134">
        <w:rPr>
          <w:rFonts w:cs="Times New Roman"/>
          <w:b/>
          <w:szCs w:val="24"/>
          <w:u w:val="single"/>
        </w:rPr>
        <w:t>Stakeholders:</w:t>
      </w:r>
    </w:p>
    <w:p w:rsidR="00DF5134" w:rsidRDefault="00DF5134" w:rsidP="009D78AF">
      <w:pPr>
        <w:pStyle w:val="BodyText"/>
        <w:numPr>
          <w:ilvl w:val="0"/>
          <w:numId w:val="13"/>
        </w:numPr>
        <w:rPr>
          <w:rFonts w:ascii="Segoe UI" w:hAnsi="Segoe UI"/>
          <w:sz w:val="22"/>
          <w:szCs w:val="22"/>
        </w:rPr>
      </w:pPr>
      <w:r>
        <w:rPr>
          <w:rFonts w:cs="Times New Roman"/>
        </w:rPr>
        <w:t>System Administrator who manages user accounts</w:t>
      </w:r>
      <w:r>
        <w:rPr>
          <w:rFonts w:ascii="Segoe UI" w:hAnsi="Segoe UI"/>
          <w:sz w:val="22"/>
          <w:szCs w:val="22"/>
        </w:rPr>
        <w:t>.</w:t>
      </w:r>
    </w:p>
    <w:p w:rsidR="00DF5134" w:rsidRDefault="00DF5134" w:rsidP="009D78AF">
      <w:pPr>
        <w:pStyle w:val="BodyText"/>
        <w:numPr>
          <w:ilvl w:val="0"/>
          <w:numId w:val="13"/>
        </w:numPr>
        <w:rPr>
          <w:rFonts w:cs="Times New Roman"/>
        </w:rPr>
      </w:pPr>
      <w:r>
        <w:rPr>
          <w:rFonts w:cs="Times New Roman"/>
        </w:rPr>
        <w:t>Customers who rent vehicles for personal or business use.</w:t>
      </w:r>
    </w:p>
    <w:p w:rsidR="00DF5134" w:rsidRDefault="00DF5134" w:rsidP="009D78AF">
      <w:pPr>
        <w:pStyle w:val="BodyText"/>
        <w:numPr>
          <w:ilvl w:val="0"/>
          <w:numId w:val="13"/>
        </w:numPr>
        <w:rPr>
          <w:rFonts w:cs="Times New Roman"/>
        </w:rPr>
      </w:pPr>
      <w:r>
        <w:rPr>
          <w:rFonts w:cs="Times New Roman"/>
        </w:rPr>
        <w:t>Car Rental Company Owners.</w:t>
      </w:r>
      <w:r w:rsidR="00931C2E">
        <w:rPr>
          <w:rFonts w:cs="Times New Roman"/>
        </w:rPr>
        <w:t>2.</w:t>
      </w:r>
    </w:p>
    <w:p w:rsidR="00DF5134" w:rsidRDefault="00DF5134" w:rsidP="009D78AF">
      <w:pPr>
        <w:pStyle w:val="BodyText"/>
        <w:numPr>
          <w:ilvl w:val="0"/>
          <w:numId w:val="13"/>
        </w:numPr>
        <w:rPr>
          <w:rFonts w:cs="Times New Roman"/>
        </w:rPr>
      </w:pPr>
      <w:r>
        <w:rPr>
          <w:rFonts w:cs="Times New Roman"/>
        </w:rPr>
        <w:t>Banks/Payment Providers for secure financial transactions.</w:t>
      </w:r>
    </w:p>
    <w:p w:rsidR="00941E61" w:rsidRDefault="00941E61" w:rsidP="00941E61">
      <w:pPr>
        <w:pStyle w:val="BodyText"/>
        <w:ind w:left="720"/>
        <w:rPr>
          <w:rFonts w:ascii="Segoe UI" w:hAnsi="Segoe UI" w:cs="Segoe UI"/>
          <w:sz w:val="22"/>
          <w:szCs w:val="22"/>
        </w:rPr>
      </w:pPr>
    </w:p>
    <w:p w:rsidR="00B27C84" w:rsidRDefault="00931C2E" w:rsidP="00931C2E">
      <w:pPr>
        <w:pStyle w:val="Heading1"/>
        <w:pageBreakBefore/>
        <w:numPr>
          <w:ilvl w:val="0"/>
          <w:numId w:val="8"/>
        </w:numPr>
        <w:rPr>
          <w:sz w:val="28"/>
          <w:szCs w:val="28"/>
        </w:rPr>
      </w:pPr>
      <w:r w:rsidRPr="00931C2E">
        <w:rPr>
          <w:sz w:val="28"/>
          <w:szCs w:val="28"/>
        </w:rPr>
        <w:lastRenderedPageBreak/>
        <w:t>Business Requirements Overview</w:t>
      </w:r>
    </w:p>
    <w:p w:rsidR="00931C2E" w:rsidRDefault="00931C2E" w:rsidP="00931C2E">
      <w:pPr>
        <w:pStyle w:val="BodyText"/>
      </w:pPr>
    </w:p>
    <w:p w:rsidR="00AF431C" w:rsidRDefault="00AF431C" w:rsidP="00AF431C">
      <w:pPr>
        <w:pStyle w:val="ListParagraph"/>
        <w:numPr>
          <w:ilvl w:val="0"/>
          <w:numId w:val="15"/>
        </w:numPr>
        <w:contextualSpacing w:val="0"/>
        <w:rPr>
          <w:rFonts w:cs="Times New Roman"/>
        </w:rPr>
      </w:pPr>
      <w:r>
        <w:rPr>
          <w:rFonts w:cs="Times New Roman"/>
        </w:rPr>
        <w:t>Car Rental System is the public web application.</w:t>
      </w:r>
    </w:p>
    <w:p w:rsidR="00AF431C" w:rsidRDefault="00AF431C" w:rsidP="00AF431C">
      <w:pPr>
        <w:pStyle w:val="ListParagraph"/>
        <w:numPr>
          <w:ilvl w:val="0"/>
          <w:numId w:val="15"/>
        </w:numPr>
        <w:contextualSpacing w:val="0"/>
        <w:rPr>
          <w:rFonts w:cs="Times New Roman"/>
        </w:rPr>
      </w:pPr>
      <w:r>
        <w:rPr>
          <w:rFonts w:cs="Times New Roman"/>
        </w:rPr>
        <w:t>Car Rental System will be opened to the global, but in the phase 1, the main target is in the India.</w:t>
      </w:r>
    </w:p>
    <w:p w:rsidR="00AF431C" w:rsidRDefault="00AF431C" w:rsidP="00AF431C">
      <w:pPr>
        <w:pStyle w:val="ListParagraph"/>
        <w:numPr>
          <w:ilvl w:val="0"/>
          <w:numId w:val="15"/>
        </w:numPr>
        <w:contextualSpacing w:val="0"/>
        <w:rPr>
          <w:rFonts w:cs="Times New Roman"/>
        </w:rPr>
      </w:pPr>
      <w:r>
        <w:rPr>
          <w:rFonts w:cs="Times New Roman"/>
        </w:rPr>
        <w:t>There are mainly Three types of users: First is Admin , Second is Car Owner , Third is Customer.</w:t>
      </w:r>
    </w:p>
    <w:p w:rsidR="00DF1057" w:rsidRPr="00DF1057" w:rsidRDefault="00AF431C" w:rsidP="00DF1057">
      <w:pPr>
        <w:pStyle w:val="ListParagraph"/>
        <w:numPr>
          <w:ilvl w:val="0"/>
          <w:numId w:val="15"/>
        </w:numPr>
        <w:contextualSpacing w:val="0"/>
        <w:rPr>
          <w:rFonts w:cs="Times New Roman"/>
        </w:rPr>
      </w:pPr>
      <w:r>
        <w:rPr>
          <w:rFonts w:cs="Times New Roman"/>
        </w:rPr>
        <w:t>Admin can manage System operations.</w:t>
      </w:r>
    </w:p>
    <w:p w:rsidR="00931C2E" w:rsidRPr="00DF1057" w:rsidRDefault="00AF431C" w:rsidP="00931C2E">
      <w:pPr>
        <w:pStyle w:val="ListParagraph"/>
        <w:numPr>
          <w:ilvl w:val="0"/>
          <w:numId w:val="15"/>
        </w:numPr>
        <w:contextualSpacing w:val="0"/>
        <w:rPr>
          <w:rFonts w:cs="Times New Roman"/>
        </w:rPr>
      </w:pPr>
      <w:r>
        <w:t>Car Owner can register his Car and approve Car availability.</w:t>
      </w:r>
    </w:p>
    <w:p w:rsidR="00DF1057" w:rsidRPr="00BB5EFA" w:rsidRDefault="00DF1057" w:rsidP="00BB5EFA">
      <w:pPr>
        <w:pStyle w:val="ListParagraph"/>
        <w:numPr>
          <w:ilvl w:val="0"/>
          <w:numId w:val="15"/>
        </w:numPr>
        <w:contextualSpacing w:val="0"/>
        <w:rPr>
          <w:rFonts w:cs="Times New Roman"/>
        </w:rPr>
      </w:pPr>
      <w:r>
        <w:rPr>
          <w:rFonts w:cs="Times New Roman"/>
        </w:rPr>
        <w:t>Customer can search, book , pay and cancel the rental car.</w:t>
      </w:r>
    </w:p>
    <w:p w:rsidR="005232DC" w:rsidRDefault="005232DC" w:rsidP="005232DC">
      <w:pPr>
        <w:pStyle w:val="ListParagraph"/>
        <w:contextualSpacing w:val="0"/>
      </w:pPr>
    </w:p>
    <w:p w:rsidR="005232DC" w:rsidRDefault="005232DC" w:rsidP="005232DC">
      <w:pPr>
        <w:pStyle w:val="ListParagraph"/>
        <w:contextualSpacing w:val="0"/>
      </w:pPr>
    </w:p>
    <w:p w:rsidR="005232DC" w:rsidRPr="005232DC" w:rsidRDefault="005232DC" w:rsidP="005232DC">
      <w:pPr>
        <w:pStyle w:val="ListParagraph"/>
        <w:numPr>
          <w:ilvl w:val="0"/>
          <w:numId w:val="8"/>
        </w:numPr>
        <w:rPr>
          <w:rFonts w:ascii="Arial" w:hAnsi="Arial" w:cs="Arial"/>
          <w:b/>
          <w:sz w:val="28"/>
          <w:szCs w:val="28"/>
        </w:rPr>
      </w:pPr>
      <w:r w:rsidRPr="005232DC">
        <w:rPr>
          <w:rFonts w:ascii="Arial" w:hAnsi="Arial" w:cs="Arial"/>
          <w:b/>
          <w:sz w:val="28"/>
          <w:szCs w:val="28"/>
        </w:rPr>
        <w:t>Functional Requirements Overview</w:t>
      </w:r>
    </w:p>
    <w:p w:rsidR="00B27C84" w:rsidRDefault="00B27C84"/>
    <w:p w:rsidR="00BB5EFA" w:rsidRPr="00BB5EFA" w:rsidRDefault="00BB5EFA" w:rsidP="00BB5EFA">
      <w:pPr>
        <w:rPr>
          <w:rFonts w:cs="Times New Roman"/>
        </w:rPr>
      </w:pPr>
      <w:r w:rsidRPr="00BB5EFA">
        <w:rPr>
          <w:rFonts w:cs="Times New Roman"/>
        </w:rPr>
        <w:t>Car Rental System consists of Three</w:t>
      </w:r>
      <w:r w:rsidR="000C08A4">
        <w:rPr>
          <w:rFonts w:cs="Times New Roman"/>
        </w:rPr>
        <w:t xml:space="preserve"> modules described as below:</w:t>
      </w:r>
    </w:p>
    <w:p w:rsidR="00BB5EFA" w:rsidRPr="00BB5EFA" w:rsidRDefault="00BB5EFA" w:rsidP="00BB5EFA">
      <w:pPr>
        <w:pStyle w:val="ListParagraph"/>
        <w:numPr>
          <w:ilvl w:val="0"/>
          <w:numId w:val="17"/>
        </w:numPr>
        <w:tabs>
          <w:tab w:val="left" w:pos="0"/>
        </w:tabs>
        <w:rPr>
          <w:rFonts w:cs="Times New Roman"/>
        </w:rPr>
      </w:pPr>
      <w:r w:rsidRPr="00BB5EFA">
        <w:rPr>
          <w:rFonts w:cs="Times New Roman"/>
        </w:rPr>
        <w:t>Admin Module</w:t>
      </w:r>
    </w:p>
    <w:p w:rsidR="00BB5EFA" w:rsidRPr="00BB5EFA" w:rsidRDefault="00BB5EFA" w:rsidP="00BB5EFA">
      <w:pPr>
        <w:pStyle w:val="ListParagraph"/>
        <w:numPr>
          <w:ilvl w:val="0"/>
          <w:numId w:val="17"/>
        </w:numPr>
        <w:rPr>
          <w:rFonts w:cs="Times New Roman"/>
        </w:rPr>
      </w:pPr>
      <w:r w:rsidRPr="00BB5EFA">
        <w:rPr>
          <w:rFonts w:cs="Times New Roman"/>
        </w:rPr>
        <w:t>Car Owner Module</w:t>
      </w:r>
    </w:p>
    <w:p w:rsidR="00BB5EFA" w:rsidRPr="00BB5EFA" w:rsidRDefault="00BB5EFA" w:rsidP="00BB5EFA">
      <w:pPr>
        <w:pStyle w:val="ListParagraph"/>
        <w:numPr>
          <w:ilvl w:val="0"/>
          <w:numId w:val="17"/>
        </w:numPr>
        <w:tabs>
          <w:tab w:val="left" w:pos="0"/>
        </w:tabs>
        <w:rPr>
          <w:rFonts w:cs="Times New Roman"/>
        </w:rPr>
      </w:pPr>
      <w:r w:rsidRPr="00BB5EFA">
        <w:rPr>
          <w:rFonts w:cs="Times New Roman"/>
        </w:rPr>
        <w:t>Customer Module</w:t>
      </w:r>
    </w:p>
    <w:p w:rsidR="00BB5EFA" w:rsidRDefault="00BB5EFA" w:rsidP="00BB5EFA">
      <w:pPr>
        <w:pStyle w:val="ListParagraph"/>
        <w:tabs>
          <w:tab w:val="left" w:pos="0"/>
        </w:tabs>
        <w:ind w:left="1287"/>
        <w:contextualSpacing w:val="0"/>
        <w:rPr>
          <w:rFonts w:ascii="Segoe UI" w:hAnsi="Segoe UI"/>
          <w:sz w:val="22"/>
          <w:szCs w:val="22"/>
        </w:rPr>
      </w:pPr>
    </w:p>
    <w:p w:rsidR="00B27C84" w:rsidRDefault="00800AC7">
      <w:pPr>
        <w:rPr>
          <w:b/>
          <w:u w:val="single"/>
        </w:rPr>
      </w:pPr>
      <w:r w:rsidRPr="00E67F04">
        <w:rPr>
          <w:b/>
          <w:u w:val="single"/>
        </w:rPr>
        <w:t>Admin Module Functionality</w:t>
      </w:r>
      <w:r w:rsidR="00E67F04">
        <w:rPr>
          <w:b/>
          <w:u w:val="single"/>
        </w:rPr>
        <w:t>:</w:t>
      </w:r>
    </w:p>
    <w:p w:rsidR="00E67F04" w:rsidRDefault="00E67F04">
      <w:pPr>
        <w:rPr>
          <w:b/>
          <w:u w:val="single"/>
        </w:rPr>
      </w:pPr>
    </w:p>
    <w:p w:rsidR="00E67F04" w:rsidRDefault="00E67F04" w:rsidP="00E67F04">
      <w:pPr>
        <w:pStyle w:val="ListParagraph"/>
        <w:numPr>
          <w:ilvl w:val="0"/>
          <w:numId w:val="18"/>
        </w:numPr>
        <w:contextualSpacing w:val="0"/>
        <w:rPr>
          <w:rFonts w:cs="Times New Roman"/>
        </w:rPr>
      </w:pPr>
      <w:r>
        <w:rPr>
          <w:rFonts w:cs="Times New Roman"/>
        </w:rPr>
        <w:t>Admin can manage all Customers.</w:t>
      </w:r>
    </w:p>
    <w:p w:rsidR="00E67F04" w:rsidRDefault="00E67F04" w:rsidP="00E67F04">
      <w:pPr>
        <w:pStyle w:val="ListParagraph"/>
        <w:numPr>
          <w:ilvl w:val="0"/>
          <w:numId w:val="18"/>
        </w:numPr>
        <w:contextualSpacing w:val="0"/>
        <w:rPr>
          <w:rFonts w:cs="Times New Roman"/>
        </w:rPr>
      </w:pPr>
      <w:r>
        <w:rPr>
          <w:rFonts w:cs="Times New Roman"/>
        </w:rPr>
        <w:t>Admin can add, update or remove vehicles.</w:t>
      </w:r>
    </w:p>
    <w:p w:rsidR="00E67F04" w:rsidRDefault="00E67F04" w:rsidP="00E67F04">
      <w:pPr>
        <w:pStyle w:val="ListParagraph"/>
        <w:numPr>
          <w:ilvl w:val="0"/>
          <w:numId w:val="18"/>
        </w:numPr>
        <w:contextualSpacing w:val="0"/>
        <w:rPr>
          <w:rFonts w:cs="Times New Roman"/>
        </w:rPr>
      </w:pPr>
      <w:r>
        <w:rPr>
          <w:rFonts w:cs="Times New Roman"/>
        </w:rPr>
        <w:t>Admin can monitor and manage all bookings.</w:t>
      </w:r>
    </w:p>
    <w:p w:rsidR="00E67F04" w:rsidRPr="00E67F04" w:rsidRDefault="00E67F04" w:rsidP="00E67F04">
      <w:pPr>
        <w:pStyle w:val="BodyText"/>
        <w:numPr>
          <w:ilvl w:val="0"/>
          <w:numId w:val="18"/>
        </w:numPr>
      </w:pPr>
      <w:r>
        <w:rPr>
          <w:rFonts w:cs="Times New Roman"/>
        </w:rPr>
        <w:t>Admin can monitor all payments and refunds.</w:t>
      </w:r>
    </w:p>
    <w:p w:rsidR="00E67F04" w:rsidRDefault="00E67F04" w:rsidP="00E67F04">
      <w:pPr>
        <w:pStyle w:val="BodyText"/>
        <w:rPr>
          <w:b/>
          <w:u w:val="single"/>
        </w:rPr>
      </w:pPr>
    </w:p>
    <w:p w:rsidR="00E67F04" w:rsidRDefault="00E67F04" w:rsidP="00E67F04">
      <w:pPr>
        <w:pStyle w:val="BodyText"/>
        <w:rPr>
          <w:b/>
          <w:u w:val="single"/>
        </w:rPr>
      </w:pPr>
      <w:r w:rsidRPr="00E67F04">
        <w:rPr>
          <w:b/>
          <w:u w:val="single"/>
        </w:rPr>
        <w:t>Car Owner Module Functionality</w:t>
      </w:r>
      <w:r>
        <w:rPr>
          <w:b/>
          <w:u w:val="single"/>
        </w:rPr>
        <w:t>:</w:t>
      </w:r>
    </w:p>
    <w:p w:rsidR="00E67F04" w:rsidRDefault="00E67F04" w:rsidP="00E67F04">
      <w:pPr>
        <w:widowControl/>
        <w:numPr>
          <w:ilvl w:val="0"/>
          <w:numId w:val="23"/>
        </w:numPr>
        <w:tabs>
          <w:tab w:val="left" w:pos="720"/>
        </w:tabs>
        <w:spacing w:before="100" w:beforeAutospacing="1" w:after="100" w:afterAutospacing="1"/>
      </w:pPr>
      <w:r>
        <w:t>Car Owner can create a new account and register their vehicle on the platform.</w:t>
      </w:r>
    </w:p>
    <w:p w:rsidR="00E67F04" w:rsidRDefault="00E67F04" w:rsidP="00E67F04">
      <w:pPr>
        <w:widowControl/>
        <w:numPr>
          <w:ilvl w:val="0"/>
          <w:numId w:val="23"/>
        </w:numPr>
        <w:tabs>
          <w:tab w:val="left" w:pos="720"/>
        </w:tabs>
        <w:spacing w:before="100" w:beforeAutospacing="1" w:after="100" w:afterAutospacing="1"/>
      </w:pPr>
      <w:r>
        <w:t>Car Owner can list their car with all necessary details such as model, fuel type, seating capacity and available documents.</w:t>
      </w:r>
    </w:p>
    <w:p w:rsidR="00E67F04" w:rsidRDefault="00E67F04" w:rsidP="00E67F04">
      <w:pPr>
        <w:widowControl/>
        <w:numPr>
          <w:ilvl w:val="0"/>
          <w:numId w:val="23"/>
        </w:numPr>
        <w:tabs>
          <w:tab w:val="left" w:pos="720"/>
        </w:tabs>
        <w:spacing w:before="100" w:beforeAutospacing="1" w:after="100" w:afterAutospacing="1"/>
      </w:pPr>
      <w:r>
        <w:t>Car Owner can upload documents of their vehicle for verification.</w:t>
      </w:r>
    </w:p>
    <w:p w:rsidR="00E67F04" w:rsidRDefault="00E67F04" w:rsidP="00E67F04">
      <w:pPr>
        <w:widowControl/>
        <w:numPr>
          <w:ilvl w:val="0"/>
          <w:numId w:val="23"/>
        </w:numPr>
        <w:tabs>
          <w:tab w:val="left" w:pos="720"/>
        </w:tabs>
        <w:spacing w:before="100" w:beforeAutospacing="1" w:after="100" w:afterAutospacing="1"/>
      </w:pPr>
      <w:r>
        <w:t>Car Owner can set their car availability schedule and preferred rental duration.</w:t>
      </w:r>
    </w:p>
    <w:p w:rsidR="00E67F04" w:rsidRDefault="00E67F04" w:rsidP="00E67F04">
      <w:pPr>
        <w:widowControl/>
        <w:numPr>
          <w:ilvl w:val="0"/>
          <w:numId w:val="23"/>
        </w:numPr>
        <w:tabs>
          <w:tab w:val="left" w:pos="720"/>
        </w:tabs>
        <w:spacing w:before="100" w:beforeAutospacing="1" w:after="100" w:afterAutospacing="1"/>
      </w:pPr>
      <w:r>
        <w:t>Car Owner can view the rental status of their vehicle in real time.</w:t>
      </w:r>
    </w:p>
    <w:p w:rsidR="00E67F04" w:rsidRDefault="00E67F04" w:rsidP="00E67F04">
      <w:pPr>
        <w:widowControl/>
        <w:tabs>
          <w:tab w:val="left" w:pos="720"/>
        </w:tabs>
        <w:spacing w:before="100" w:beforeAutospacing="1" w:after="100" w:afterAutospacing="1"/>
        <w:rPr>
          <w:b/>
          <w:u w:val="single"/>
        </w:rPr>
      </w:pPr>
      <w:r w:rsidRPr="00E67F04">
        <w:rPr>
          <w:b/>
          <w:u w:val="single"/>
        </w:rPr>
        <w:t>Customer Module Functionality:</w:t>
      </w:r>
    </w:p>
    <w:p w:rsidR="00E67F04" w:rsidRDefault="00E67F04" w:rsidP="00E67F04">
      <w:pPr>
        <w:pStyle w:val="ListParagraph"/>
        <w:widowControl/>
        <w:numPr>
          <w:ilvl w:val="0"/>
          <w:numId w:val="22"/>
        </w:numPr>
        <w:tabs>
          <w:tab w:val="left" w:pos="720"/>
        </w:tabs>
        <w:spacing w:before="100" w:beforeAutospacing="1" w:after="100" w:afterAutospacing="1"/>
      </w:pPr>
      <w:r w:rsidRPr="00E67F04">
        <w:t>C</w:t>
      </w:r>
      <w:r>
        <w:t>ustomer can create new account.</w:t>
      </w:r>
    </w:p>
    <w:p w:rsidR="00E67F04" w:rsidRDefault="00E67F04" w:rsidP="00E67F04">
      <w:pPr>
        <w:pStyle w:val="ListParagraph"/>
        <w:widowControl/>
        <w:numPr>
          <w:ilvl w:val="0"/>
          <w:numId w:val="22"/>
        </w:numPr>
        <w:tabs>
          <w:tab w:val="left" w:pos="720"/>
        </w:tabs>
        <w:spacing w:before="100" w:beforeAutospacing="1" w:after="100" w:afterAutospacing="1"/>
      </w:pPr>
      <w:r w:rsidRPr="00E67F04">
        <w:t>Customer can login</w:t>
      </w:r>
      <w:r>
        <w:t>.</w:t>
      </w:r>
    </w:p>
    <w:p w:rsidR="00E67F04" w:rsidRDefault="00E67F04" w:rsidP="00E67F04">
      <w:pPr>
        <w:pStyle w:val="ListParagraph"/>
        <w:widowControl/>
        <w:numPr>
          <w:ilvl w:val="0"/>
          <w:numId w:val="22"/>
        </w:numPr>
        <w:tabs>
          <w:tab w:val="left" w:pos="720"/>
        </w:tabs>
        <w:spacing w:before="100" w:beforeAutospacing="1" w:after="100" w:afterAutospacing="1"/>
      </w:pPr>
      <w:r w:rsidRPr="00E67F04">
        <w:t>Customer can search vehicles and view vehicles details.</w:t>
      </w:r>
    </w:p>
    <w:p w:rsidR="00E67F04" w:rsidRDefault="00E67F04" w:rsidP="00E67F04">
      <w:pPr>
        <w:pStyle w:val="ListParagraph"/>
        <w:widowControl/>
        <w:numPr>
          <w:ilvl w:val="0"/>
          <w:numId w:val="22"/>
        </w:numPr>
        <w:tabs>
          <w:tab w:val="left" w:pos="720"/>
        </w:tabs>
        <w:spacing w:before="100" w:beforeAutospacing="1" w:after="100" w:afterAutospacing="1"/>
      </w:pPr>
      <w:r>
        <w:t>Customer can book a vehicle.</w:t>
      </w:r>
    </w:p>
    <w:p w:rsidR="00E67F04" w:rsidRDefault="00E67F04" w:rsidP="00E67F04">
      <w:pPr>
        <w:pStyle w:val="ListParagraph"/>
        <w:widowControl/>
        <w:numPr>
          <w:ilvl w:val="0"/>
          <w:numId w:val="22"/>
        </w:numPr>
        <w:tabs>
          <w:tab w:val="left" w:pos="720"/>
        </w:tabs>
        <w:spacing w:before="100" w:beforeAutospacing="1" w:after="100" w:afterAutospacing="1"/>
      </w:pPr>
      <w:r>
        <w:t>Customer can do online payment.</w:t>
      </w:r>
    </w:p>
    <w:p w:rsidR="00E67F04" w:rsidRDefault="00E67F04" w:rsidP="00E67F04">
      <w:pPr>
        <w:pStyle w:val="BodyText"/>
        <w:rPr>
          <w:szCs w:val="24"/>
        </w:rPr>
      </w:pPr>
    </w:p>
    <w:p w:rsidR="00E67F04" w:rsidRDefault="00E67F04" w:rsidP="00E67F04">
      <w:pPr>
        <w:pStyle w:val="BodyText"/>
        <w:numPr>
          <w:ilvl w:val="0"/>
          <w:numId w:val="8"/>
        </w:numPr>
        <w:rPr>
          <w:rFonts w:ascii="Arial" w:hAnsi="Arial" w:cs="Arial"/>
          <w:b/>
          <w:sz w:val="28"/>
          <w:szCs w:val="28"/>
        </w:rPr>
      </w:pPr>
      <w:r w:rsidRPr="00E67F04">
        <w:rPr>
          <w:rFonts w:ascii="Arial" w:hAnsi="Arial" w:cs="Arial"/>
          <w:b/>
          <w:sz w:val="28"/>
          <w:szCs w:val="28"/>
        </w:rPr>
        <w:lastRenderedPageBreak/>
        <w:t xml:space="preserve">Non-functional Requirements </w:t>
      </w:r>
    </w:p>
    <w:p w:rsidR="00E67F04" w:rsidRPr="00E67F04" w:rsidRDefault="00E67F04" w:rsidP="00E67F04">
      <w:pPr>
        <w:pStyle w:val="BodyText"/>
        <w:rPr>
          <w:rFonts w:ascii="Arial" w:hAnsi="Arial" w:cs="Arial"/>
          <w:b/>
          <w:sz w:val="28"/>
          <w:szCs w:val="28"/>
        </w:rPr>
      </w:pPr>
    </w:p>
    <w:p w:rsidR="00E67F04" w:rsidRDefault="00E67F04" w:rsidP="00E67F04">
      <w:pPr>
        <w:pStyle w:val="BodyText"/>
        <w:numPr>
          <w:ilvl w:val="0"/>
          <w:numId w:val="24"/>
        </w:numPr>
        <w:tabs>
          <w:tab w:val="left" w:pos="720"/>
        </w:tabs>
        <w:rPr>
          <w:rFonts w:cs="Times New Roman"/>
        </w:rPr>
      </w:pPr>
      <w:r>
        <w:rPr>
          <w:rFonts w:cs="Times New Roman"/>
        </w:rPr>
        <w:t>The website should use professional design, look and feel and color scheme.</w:t>
      </w:r>
    </w:p>
    <w:p w:rsidR="00E67F04" w:rsidRDefault="00E67F04" w:rsidP="00E67F04">
      <w:pPr>
        <w:pStyle w:val="BodyText"/>
        <w:numPr>
          <w:ilvl w:val="0"/>
          <w:numId w:val="24"/>
        </w:numPr>
        <w:tabs>
          <w:tab w:val="left" w:pos="720"/>
        </w:tabs>
        <w:rPr>
          <w:rFonts w:cs="Times New Roman"/>
        </w:rPr>
      </w:pPr>
      <w:r>
        <w:rPr>
          <w:rFonts w:cs="Times New Roman"/>
        </w:rPr>
        <w:t xml:space="preserve">Users will have no limitations for accessing the application through Internet. The portal being an internet application, it is difficult specify exact number of visitor or users. Hence we will target the system to support between 5 and 10 million users on launch of phase 1. </w:t>
      </w:r>
    </w:p>
    <w:p w:rsidR="00E67F04" w:rsidRDefault="00E67F04" w:rsidP="00E67F04">
      <w:pPr>
        <w:pStyle w:val="BodyText"/>
        <w:numPr>
          <w:ilvl w:val="0"/>
          <w:numId w:val="24"/>
        </w:numPr>
        <w:tabs>
          <w:tab w:val="left" w:pos="720"/>
        </w:tabs>
        <w:rPr>
          <w:rFonts w:cs="Times New Roman"/>
        </w:rPr>
      </w:pPr>
      <w:r>
        <w:rPr>
          <w:rFonts w:cs="Times New Roman"/>
        </w:rPr>
        <w:t>Being a public website, the site must follow general usability guidelines for menus, navigation, colors, links and other actions provided on the screens.</w:t>
      </w:r>
    </w:p>
    <w:p w:rsidR="00E67F04" w:rsidRDefault="00E67F04" w:rsidP="00E67F04">
      <w:pPr>
        <w:pStyle w:val="BodyText"/>
        <w:numPr>
          <w:ilvl w:val="0"/>
          <w:numId w:val="24"/>
        </w:numPr>
        <w:tabs>
          <w:tab w:val="left" w:pos="720"/>
        </w:tabs>
        <w:rPr>
          <w:rFonts w:cs="Times New Roman"/>
        </w:rPr>
      </w:pPr>
      <w:r>
        <w:rPr>
          <w:rFonts w:cs="Times New Roman"/>
        </w:rPr>
        <w:t>System should response fast and available to 24/7.</w:t>
      </w:r>
    </w:p>
    <w:p w:rsidR="00E67F04" w:rsidRDefault="00E67F04" w:rsidP="00E67F04">
      <w:pPr>
        <w:pStyle w:val="BodyText"/>
        <w:numPr>
          <w:ilvl w:val="0"/>
          <w:numId w:val="24"/>
        </w:numPr>
        <w:tabs>
          <w:tab w:val="left" w:pos="720"/>
        </w:tabs>
        <w:rPr>
          <w:rFonts w:cs="Times New Roman"/>
        </w:rPr>
      </w:pPr>
      <w:r>
        <w:rPr>
          <w:rFonts w:cs="Times New Roman"/>
        </w:rPr>
        <w:t>System should operate consistently without failures.</w:t>
      </w:r>
    </w:p>
    <w:p w:rsidR="00E67F04" w:rsidRDefault="00E67F04" w:rsidP="00E67F04">
      <w:pPr>
        <w:pStyle w:val="BodyText"/>
        <w:numPr>
          <w:ilvl w:val="0"/>
          <w:numId w:val="24"/>
        </w:numPr>
        <w:tabs>
          <w:tab w:val="left" w:pos="720"/>
        </w:tabs>
        <w:rPr>
          <w:rFonts w:cs="Times New Roman"/>
        </w:rPr>
      </w:pPr>
      <w:r>
        <w:rPr>
          <w:rFonts w:cs="Times New Roman"/>
        </w:rPr>
        <w:t>System should have Data Integrity.</w:t>
      </w:r>
    </w:p>
    <w:p w:rsidR="00E67F04" w:rsidRPr="00E67F04" w:rsidRDefault="00E67F04" w:rsidP="00E67F04">
      <w:pPr>
        <w:pStyle w:val="BodyText"/>
        <w:ind w:left="360"/>
        <w:rPr>
          <w:rFonts w:ascii="Arial" w:hAnsi="Arial" w:cs="Arial"/>
          <w:b/>
          <w:sz w:val="28"/>
          <w:szCs w:val="28"/>
        </w:rPr>
      </w:pPr>
    </w:p>
    <w:p w:rsidR="00E67F04" w:rsidRPr="00E67F04" w:rsidRDefault="00E67F04">
      <w:pPr>
        <w:rPr>
          <w:b/>
          <w:u w:val="single"/>
        </w:rPr>
      </w:pPr>
    </w:p>
    <w:sectPr w:rsidR="00E67F04" w:rsidRPr="00E67F04">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81B70" w:rsidRDefault="00681B70" w:rsidP="0068777F">
      <w:r>
        <w:separator/>
      </w:r>
    </w:p>
  </w:endnote>
  <w:endnote w:type="continuationSeparator" w:id="0">
    <w:p w:rsidR="00681B70" w:rsidRDefault="00681B70" w:rsidP="006877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Microsoft YaHei"/>
    <w:charset w:val="00"/>
    <w:family w:val="auto"/>
    <w:pitch w:val="default"/>
    <w:sig w:usb0="00000000" w:usb1="00000000" w:usb2="00000000" w:usb3="00000000" w:csb0="0004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altName w:val="Courier New"/>
    <w:panose1 w:val="00000400000000000000"/>
    <w:charset w:val="01"/>
    <w:family w:val="roman"/>
    <w:notTrueType/>
    <w:pitch w:val="variable"/>
    <w:sig w:usb0="00002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MDL2 Assets">
    <w:panose1 w:val="050A0102010101010101"/>
    <w:charset w:val="00"/>
    <w:family w:val="roman"/>
    <w:pitch w:val="variable"/>
    <w:sig w:usb0="00000003" w:usb1="1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81B70" w:rsidRDefault="00681B70" w:rsidP="0068777F">
      <w:r>
        <w:separator/>
      </w:r>
    </w:p>
  </w:footnote>
  <w:footnote w:type="continuationSeparator" w:id="0">
    <w:p w:rsidR="00681B70" w:rsidRDefault="00681B70" w:rsidP="0068777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91975239"/>
      <w:docPartObj>
        <w:docPartGallery w:val="Page Numbers (Top of Page)"/>
        <w:docPartUnique/>
      </w:docPartObj>
    </w:sdtPr>
    <w:sdtEndPr>
      <w:rPr>
        <w:noProof/>
      </w:rPr>
    </w:sdtEndPr>
    <w:sdtContent>
      <w:p w:rsidR="0068777F" w:rsidRDefault="0068777F">
        <w:pPr>
          <w:pStyle w:val="Header"/>
          <w:jc w:val="right"/>
        </w:pPr>
        <w:r>
          <w:fldChar w:fldCharType="begin"/>
        </w:r>
        <w:r>
          <w:instrText xml:space="preserve"> PAGE   \* MERGEFORMAT </w:instrText>
        </w:r>
        <w:r>
          <w:fldChar w:fldCharType="separate"/>
        </w:r>
        <w:r w:rsidR="00867475">
          <w:rPr>
            <w:noProof/>
          </w:rPr>
          <w:t>5</w:t>
        </w:r>
        <w:r>
          <w:rPr>
            <w:noProof/>
          </w:rPr>
          <w:fldChar w:fldCharType="end"/>
        </w:r>
      </w:p>
    </w:sdtContent>
  </w:sdt>
  <w:p w:rsidR="0068777F" w:rsidRDefault="0068777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92494E38"/>
    <w:multiLevelType w:val="multilevel"/>
    <w:tmpl w:val="92494E38"/>
    <w:lvl w:ilvl="0">
      <w:start w:val="1"/>
      <w:numFmt w:val="bullet"/>
      <w:lvlText w:val=""/>
      <w:lvlJc w:val="left"/>
      <w:pPr>
        <w:tabs>
          <w:tab w:val="num" w:pos="720"/>
        </w:tabs>
        <w:ind w:left="720" w:hanging="360"/>
      </w:pPr>
      <w:rPr>
        <w:rFonts w:ascii="Symbol" w:hAnsi="Symbol" w:cs="Symbol"/>
        <w:sz w:val="20"/>
      </w:rPr>
    </w:lvl>
    <w:lvl w:ilvl="1">
      <w:start w:val="1"/>
      <w:numFmt w:val="bullet"/>
      <w:lvlText w:val="o"/>
      <w:lvlJc w:val="left"/>
      <w:pPr>
        <w:tabs>
          <w:tab w:val="num" w:pos="1440"/>
        </w:tabs>
        <w:ind w:left="1440" w:hanging="360"/>
      </w:pPr>
      <w:rPr>
        <w:rFonts w:ascii="Courier New" w:hAnsi="Courier New" w:cs="Courier New"/>
        <w:sz w:val="20"/>
      </w:rPr>
    </w:lvl>
    <w:lvl w:ilvl="2">
      <w:start w:val="1"/>
      <w:numFmt w:val="bullet"/>
      <w:lvlText w:val=""/>
      <w:lvlJc w:val="left"/>
      <w:pPr>
        <w:tabs>
          <w:tab w:val="num" w:pos="2160"/>
        </w:tabs>
        <w:ind w:left="2160" w:hanging="360"/>
      </w:pPr>
      <w:rPr>
        <w:rFonts w:ascii="Wingdings" w:hAnsi="Wingdings" w:cs="Wingdings"/>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nsid w:val="00000001"/>
    <w:multiLevelType w:val="multilevel"/>
    <w:tmpl w:val="00000001"/>
    <w:lvl w:ilvl="0">
      <w:start w:val="1"/>
      <w:numFmt w:val="none"/>
      <w:pStyle w:val="Heading1"/>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nsid w:val="00000003"/>
    <w:multiLevelType w:val="multilevel"/>
    <w:tmpl w:val="00000003"/>
    <w:lvl w:ilvl="0">
      <w:start w:val="1"/>
      <w:numFmt w:val="decimal"/>
      <w:lvlText w:val="%1."/>
      <w:lvlJc w:val="left"/>
      <w:pPr>
        <w:tabs>
          <w:tab w:val="num" w:pos="0"/>
        </w:tabs>
        <w:ind w:left="1287" w:hanging="360"/>
      </w:pPr>
    </w:lvl>
    <w:lvl w:ilvl="1">
      <w:start w:val="1"/>
      <w:numFmt w:val="lowerLetter"/>
      <w:lvlText w:val="%2."/>
      <w:lvlJc w:val="left"/>
      <w:pPr>
        <w:tabs>
          <w:tab w:val="num" w:pos="0"/>
        </w:tabs>
        <w:ind w:left="2007" w:hanging="360"/>
      </w:pPr>
    </w:lvl>
    <w:lvl w:ilvl="2">
      <w:start w:val="1"/>
      <w:numFmt w:val="lowerRoman"/>
      <w:lvlText w:val="%3."/>
      <w:lvlJc w:val="left"/>
      <w:pPr>
        <w:tabs>
          <w:tab w:val="num" w:pos="0"/>
        </w:tabs>
        <w:ind w:left="2727" w:hanging="180"/>
      </w:pPr>
    </w:lvl>
    <w:lvl w:ilvl="3">
      <w:start w:val="1"/>
      <w:numFmt w:val="decimal"/>
      <w:lvlText w:val="%4."/>
      <w:lvlJc w:val="left"/>
      <w:pPr>
        <w:tabs>
          <w:tab w:val="num" w:pos="0"/>
        </w:tabs>
        <w:ind w:left="3447" w:hanging="360"/>
      </w:pPr>
    </w:lvl>
    <w:lvl w:ilvl="4">
      <w:start w:val="1"/>
      <w:numFmt w:val="lowerLetter"/>
      <w:lvlText w:val="%5."/>
      <w:lvlJc w:val="left"/>
      <w:pPr>
        <w:tabs>
          <w:tab w:val="num" w:pos="0"/>
        </w:tabs>
        <w:ind w:left="4167" w:hanging="360"/>
      </w:pPr>
    </w:lvl>
    <w:lvl w:ilvl="5">
      <w:start w:val="1"/>
      <w:numFmt w:val="lowerRoman"/>
      <w:lvlText w:val="%6."/>
      <w:lvlJc w:val="left"/>
      <w:pPr>
        <w:tabs>
          <w:tab w:val="num" w:pos="0"/>
        </w:tabs>
        <w:ind w:left="4887" w:hanging="180"/>
      </w:pPr>
    </w:lvl>
    <w:lvl w:ilvl="6">
      <w:start w:val="1"/>
      <w:numFmt w:val="decimal"/>
      <w:lvlText w:val="%7."/>
      <w:lvlJc w:val="left"/>
      <w:pPr>
        <w:tabs>
          <w:tab w:val="num" w:pos="0"/>
        </w:tabs>
        <w:ind w:left="5607" w:hanging="360"/>
      </w:pPr>
    </w:lvl>
    <w:lvl w:ilvl="7">
      <w:start w:val="1"/>
      <w:numFmt w:val="lowerLetter"/>
      <w:lvlText w:val="%8."/>
      <w:lvlJc w:val="left"/>
      <w:pPr>
        <w:tabs>
          <w:tab w:val="num" w:pos="0"/>
        </w:tabs>
        <w:ind w:left="6327" w:hanging="360"/>
      </w:pPr>
    </w:lvl>
    <w:lvl w:ilvl="8">
      <w:start w:val="1"/>
      <w:numFmt w:val="lowerRoman"/>
      <w:lvlText w:val="%9."/>
      <w:lvlJc w:val="left"/>
      <w:pPr>
        <w:tabs>
          <w:tab w:val="num" w:pos="0"/>
        </w:tabs>
        <w:ind w:left="7047" w:hanging="180"/>
      </w:pPr>
    </w:lvl>
  </w:abstractNum>
  <w:abstractNum w:abstractNumId="3">
    <w:nsid w:val="00000004"/>
    <w:multiLevelType w:val="multilevel"/>
    <w:tmpl w:val="00000004"/>
    <w:lvl w:ilvl="0">
      <w:start w:val="1"/>
      <w:numFmt w:val="decimal"/>
      <w:lvlText w:val="%1."/>
      <w:lvlJc w:val="left"/>
      <w:pPr>
        <w:tabs>
          <w:tab w:val="num" w:pos="720"/>
        </w:tabs>
        <w:ind w:left="720" w:hanging="360"/>
      </w:pPr>
    </w:lvl>
    <w:lvl w:ilvl="1">
      <w:start w:val="1"/>
      <w:numFmt w:val="decimal"/>
      <w:lvlText w:val="%1.%2"/>
      <w:lvlJc w:val="left"/>
      <w:pPr>
        <w:tabs>
          <w:tab w:val="num" w:pos="1080"/>
        </w:tabs>
        <w:ind w:left="1080" w:hanging="360"/>
      </w:pPr>
    </w:lvl>
    <w:lvl w:ilvl="2">
      <w:start w:val="1"/>
      <w:numFmt w:val="decimal"/>
      <w:lvlText w:val="%1.%2.%3."/>
      <w:lvlJc w:val="left"/>
      <w:pPr>
        <w:tabs>
          <w:tab w:val="num" w:pos="1440"/>
        </w:tabs>
        <w:ind w:left="1440" w:hanging="360"/>
      </w:pPr>
    </w:lvl>
    <w:lvl w:ilvl="3">
      <w:start w:val="1"/>
      <w:numFmt w:val="decimal"/>
      <w:lvlText w:val="%1.%2.%3.%4."/>
      <w:lvlJc w:val="left"/>
      <w:pPr>
        <w:tabs>
          <w:tab w:val="num" w:pos="1800"/>
        </w:tabs>
        <w:ind w:left="1800" w:hanging="360"/>
      </w:p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abstractNum w:abstractNumId="4">
    <w:nsid w:val="00F72C64"/>
    <w:multiLevelType w:val="multilevel"/>
    <w:tmpl w:val="49CEF682"/>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o"/>
      <w:lvlJc w:val="left"/>
      <w:pPr>
        <w:tabs>
          <w:tab w:val="num" w:pos="1080"/>
        </w:tabs>
        <w:ind w:left="1080" w:hanging="360"/>
      </w:pPr>
      <w:rPr>
        <w:rFonts w:ascii="Courier New" w:hAnsi="Courier New" w:cs="Courier New"/>
        <w:sz w:val="20"/>
      </w:rPr>
    </w:lvl>
    <w:lvl w:ilvl="2">
      <w:start w:val="1"/>
      <w:numFmt w:val="bullet"/>
      <w:lvlText w:val=""/>
      <w:lvlJc w:val="left"/>
      <w:pPr>
        <w:tabs>
          <w:tab w:val="num" w:pos="1800"/>
        </w:tabs>
        <w:ind w:left="1800" w:hanging="360"/>
      </w:pPr>
      <w:rPr>
        <w:rFonts w:ascii="Wingdings" w:hAnsi="Wingdings" w:cs="Wingdings"/>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5">
    <w:nsid w:val="060C213B"/>
    <w:multiLevelType w:val="multilevel"/>
    <w:tmpl w:val="F5E8807A"/>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o"/>
      <w:lvlJc w:val="left"/>
      <w:pPr>
        <w:tabs>
          <w:tab w:val="num" w:pos="1080"/>
        </w:tabs>
        <w:ind w:left="1080" w:hanging="360"/>
      </w:pPr>
      <w:rPr>
        <w:rFonts w:ascii="Courier New" w:hAnsi="Courier New" w:cs="Courier New"/>
        <w:sz w:val="20"/>
      </w:rPr>
    </w:lvl>
    <w:lvl w:ilvl="2">
      <w:start w:val="1"/>
      <w:numFmt w:val="bullet"/>
      <w:lvlText w:val=""/>
      <w:lvlJc w:val="left"/>
      <w:pPr>
        <w:tabs>
          <w:tab w:val="num" w:pos="1800"/>
        </w:tabs>
        <w:ind w:left="1800" w:hanging="360"/>
      </w:pPr>
      <w:rPr>
        <w:rFonts w:ascii="Wingdings" w:hAnsi="Wingdings" w:cs="Wingdings"/>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6">
    <w:nsid w:val="0D2749D9"/>
    <w:multiLevelType w:val="hybridMultilevel"/>
    <w:tmpl w:val="985697FC"/>
    <w:lvl w:ilvl="0" w:tplc="04090005">
      <w:start w:val="1"/>
      <w:numFmt w:val="bullet"/>
      <w:lvlText w:val=""/>
      <w:lvlJc w:val="left"/>
      <w:pPr>
        <w:ind w:left="450" w:hanging="360"/>
      </w:pPr>
      <w:rPr>
        <w:rFonts w:ascii="Wingdings" w:hAnsi="Wingding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7">
    <w:nsid w:val="139D25D7"/>
    <w:multiLevelType w:val="hybridMultilevel"/>
    <w:tmpl w:val="B7561146"/>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8">
    <w:nsid w:val="151B6EAA"/>
    <w:multiLevelType w:val="hybridMultilevel"/>
    <w:tmpl w:val="83E44BE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16C70918"/>
    <w:multiLevelType w:val="multilevel"/>
    <w:tmpl w:val="16C7091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nsid w:val="1B792F17"/>
    <w:multiLevelType w:val="hybridMultilevel"/>
    <w:tmpl w:val="731687D8"/>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1">
    <w:nsid w:val="2A0F492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402769DA"/>
    <w:multiLevelType w:val="hybridMultilevel"/>
    <w:tmpl w:val="6E9E3186"/>
    <w:lvl w:ilvl="0" w:tplc="A43873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E7B7787"/>
    <w:multiLevelType w:val="hybridMultilevel"/>
    <w:tmpl w:val="A32092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486620F"/>
    <w:multiLevelType w:val="hybridMultilevel"/>
    <w:tmpl w:val="44DAF494"/>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56EF644E"/>
    <w:multiLevelType w:val="multilevel"/>
    <w:tmpl w:val="56EF644E"/>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6">
    <w:nsid w:val="58B9788E"/>
    <w:multiLevelType w:val="multilevel"/>
    <w:tmpl w:val="58B9788E"/>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OpenSymbol" w:hAnsi="OpenSymbol" w:cs="OpenSymbol"/>
      </w:rPr>
    </w:lvl>
    <w:lvl w:ilvl="2">
      <w:start w:val="1"/>
      <w:numFmt w:val="bullet"/>
      <w:lvlText w:val="▪"/>
      <w:lvlJc w:val="left"/>
      <w:pPr>
        <w:tabs>
          <w:tab w:val="num" w:pos="1080"/>
        </w:tabs>
        <w:ind w:left="1080" w:hanging="360"/>
      </w:pPr>
      <w:rPr>
        <w:rFonts w:ascii="OpenSymbol" w:hAnsi="OpenSymbol" w:cs="OpenSymbol"/>
      </w:rPr>
    </w:lvl>
    <w:lvl w:ilvl="3">
      <w:start w:val="1"/>
      <w:numFmt w:val="bullet"/>
      <w:lvlText w:val=""/>
      <w:lvlJc w:val="left"/>
      <w:pPr>
        <w:tabs>
          <w:tab w:val="num" w:pos="1440"/>
        </w:tabs>
        <w:ind w:left="1440" w:hanging="360"/>
      </w:pPr>
      <w:rPr>
        <w:rFonts w:ascii="Symbol" w:hAnsi="Symbol" w:cs="OpenSymbol"/>
      </w:rPr>
    </w:lvl>
    <w:lvl w:ilvl="4">
      <w:start w:val="1"/>
      <w:numFmt w:val="bullet"/>
      <w:lvlText w:val="◦"/>
      <w:lvlJc w:val="left"/>
      <w:pPr>
        <w:tabs>
          <w:tab w:val="num" w:pos="1800"/>
        </w:tabs>
        <w:ind w:left="1800" w:hanging="360"/>
      </w:pPr>
      <w:rPr>
        <w:rFonts w:ascii="OpenSymbol" w:hAnsi="OpenSymbol" w:cs="OpenSymbol"/>
      </w:rPr>
    </w:lvl>
    <w:lvl w:ilvl="5">
      <w:start w:val="1"/>
      <w:numFmt w:val="bullet"/>
      <w:lvlText w:val="▪"/>
      <w:lvlJc w:val="left"/>
      <w:pPr>
        <w:tabs>
          <w:tab w:val="num" w:pos="2160"/>
        </w:tabs>
        <w:ind w:left="2160" w:hanging="360"/>
      </w:pPr>
      <w:rPr>
        <w:rFonts w:ascii="OpenSymbol" w:hAnsi="OpenSymbol" w:cs="OpenSymbol"/>
      </w:rPr>
    </w:lvl>
    <w:lvl w:ilvl="6">
      <w:start w:val="1"/>
      <w:numFmt w:val="bullet"/>
      <w:lvlText w:val=""/>
      <w:lvlJc w:val="left"/>
      <w:pPr>
        <w:tabs>
          <w:tab w:val="num" w:pos="2520"/>
        </w:tabs>
        <w:ind w:left="2520" w:hanging="360"/>
      </w:pPr>
      <w:rPr>
        <w:rFonts w:ascii="Symbol" w:hAnsi="Symbol" w:cs="OpenSymbol"/>
      </w:rPr>
    </w:lvl>
    <w:lvl w:ilvl="7">
      <w:start w:val="1"/>
      <w:numFmt w:val="bullet"/>
      <w:lvlText w:val="◦"/>
      <w:lvlJc w:val="left"/>
      <w:pPr>
        <w:tabs>
          <w:tab w:val="num" w:pos="2880"/>
        </w:tabs>
        <w:ind w:left="2880" w:hanging="360"/>
      </w:pPr>
      <w:rPr>
        <w:rFonts w:ascii="OpenSymbol" w:hAnsi="OpenSymbol" w:cs="OpenSymbol"/>
      </w:rPr>
    </w:lvl>
    <w:lvl w:ilvl="8">
      <w:start w:val="1"/>
      <w:numFmt w:val="bullet"/>
      <w:lvlText w:val="▪"/>
      <w:lvlJc w:val="left"/>
      <w:pPr>
        <w:tabs>
          <w:tab w:val="num" w:pos="3240"/>
        </w:tabs>
        <w:ind w:left="3240" w:hanging="360"/>
      </w:pPr>
      <w:rPr>
        <w:rFonts w:ascii="OpenSymbol" w:hAnsi="OpenSymbol" w:cs="OpenSymbol"/>
      </w:rPr>
    </w:lvl>
  </w:abstractNum>
  <w:abstractNum w:abstractNumId="17">
    <w:nsid w:val="594F6BE1"/>
    <w:multiLevelType w:val="hybridMultilevel"/>
    <w:tmpl w:val="CCB85146"/>
    <w:lvl w:ilvl="0" w:tplc="04090005">
      <w:start w:val="1"/>
      <w:numFmt w:val="bullet"/>
      <w:lvlText w:val=""/>
      <w:lvlJc w:val="left"/>
      <w:pPr>
        <w:ind w:left="450" w:hanging="360"/>
      </w:pPr>
      <w:rPr>
        <w:rFonts w:ascii="Wingdings" w:hAnsi="Wingding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8">
    <w:nsid w:val="5EAA5CD9"/>
    <w:multiLevelType w:val="hybridMultilevel"/>
    <w:tmpl w:val="812E217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A377E62"/>
    <w:multiLevelType w:val="hybridMultilevel"/>
    <w:tmpl w:val="85A69E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B027D6C"/>
    <w:multiLevelType w:val="multilevel"/>
    <w:tmpl w:val="6B027D6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nsid w:val="6B560CC1"/>
    <w:multiLevelType w:val="multilevel"/>
    <w:tmpl w:val="6B560CC1"/>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nsid w:val="766E1EFA"/>
    <w:multiLevelType w:val="hybridMultilevel"/>
    <w:tmpl w:val="4CD2A2B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B81616F"/>
    <w:multiLevelType w:val="multilevel"/>
    <w:tmpl w:val="7B81616F"/>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1"/>
  </w:num>
  <w:num w:numId="2">
    <w:abstractNumId w:val="18"/>
  </w:num>
  <w:num w:numId="3">
    <w:abstractNumId w:val="3"/>
  </w:num>
  <w:num w:numId="4">
    <w:abstractNumId w:val="12"/>
  </w:num>
  <w:num w:numId="5">
    <w:abstractNumId w:val="13"/>
  </w:num>
  <w:num w:numId="6">
    <w:abstractNumId w:val="20"/>
  </w:num>
  <w:num w:numId="7">
    <w:abstractNumId w:val="21"/>
  </w:num>
  <w:num w:numId="8">
    <w:abstractNumId w:val="11"/>
  </w:num>
  <w:num w:numId="9">
    <w:abstractNumId w:val="10"/>
  </w:num>
  <w:num w:numId="10">
    <w:abstractNumId w:val="7"/>
  </w:num>
  <w:num w:numId="11">
    <w:abstractNumId w:val="14"/>
  </w:num>
  <w:num w:numId="12">
    <w:abstractNumId w:val="17"/>
  </w:num>
  <w:num w:numId="13">
    <w:abstractNumId w:val="6"/>
  </w:num>
  <w:num w:numId="14">
    <w:abstractNumId w:val="19"/>
  </w:num>
  <w:num w:numId="15">
    <w:abstractNumId w:val="23"/>
  </w:num>
  <w:num w:numId="16">
    <w:abstractNumId w:val="2"/>
  </w:num>
  <w:num w:numId="17">
    <w:abstractNumId w:val="22"/>
  </w:num>
  <w:num w:numId="18">
    <w:abstractNumId w:val="15"/>
  </w:num>
  <w:num w:numId="19">
    <w:abstractNumId w:val="0"/>
  </w:num>
  <w:num w:numId="20">
    <w:abstractNumId w:val="5"/>
  </w:num>
  <w:num w:numId="21">
    <w:abstractNumId w:val="9"/>
  </w:num>
  <w:num w:numId="22">
    <w:abstractNumId w:val="8"/>
  </w:num>
  <w:num w:numId="23">
    <w:abstractNumId w:val="4"/>
  </w:num>
  <w:num w:numId="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7C84"/>
    <w:rsid w:val="000C08A4"/>
    <w:rsid w:val="002E1F65"/>
    <w:rsid w:val="00372354"/>
    <w:rsid w:val="005232DC"/>
    <w:rsid w:val="0057315F"/>
    <w:rsid w:val="00681B70"/>
    <w:rsid w:val="0068777F"/>
    <w:rsid w:val="00800AC7"/>
    <w:rsid w:val="0082090A"/>
    <w:rsid w:val="00867475"/>
    <w:rsid w:val="00931C2E"/>
    <w:rsid w:val="00941E61"/>
    <w:rsid w:val="009D78AF"/>
    <w:rsid w:val="00A94DB6"/>
    <w:rsid w:val="00AF431C"/>
    <w:rsid w:val="00B27C84"/>
    <w:rsid w:val="00BB5EFA"/>
    <w:rsid w:val="00DF1057"/>
    <w:rsid w:val="00DF5134"/>
    <w:rsid w:val="00E67F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8B1BD9-D88F-4583-A781-6E6531124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7C84"/>
    <w:pPr>
      <w:widowControl w:val="0"/>
      <w:suppressAutoHyphens/>
      <w:spacing w:after="0" w:line="240" w:lineRule="auto"/>
    </w:pPr>
    <w:rPr>
      <w:rFonts w:ascii="Times New Roman" w:eastAsia="SimSun" w:hAnsi="Times New Roman" w:cs="Mangal"/>
      <w:kern w:val="1"/>
      <w:sz w:val="24"/>
      <w:szCs w:val="24"/>
      <w:lang w:eastAsia="hi-IN" w:bidi="hi-IN"/>
    </w:rPr>
  </w:style>
  <w:style w:type="paragraph" w:styleId="Heading1">
    <w:name w:val="heading 1"/>
    <w:basedOn w:val="Normal"/>
    <w:next w:val="BodyText"/>
    <w:link w:val="Heading1Char"/>
    <w:qFormat/>
    <w:rsid w:val="00B27C84"/>
    <w:pPr>
      <w:keepNext/>
      <w:numPr>
        <w:numId w:val="1"/>
      </w:numPr>
      <w:tabs>
        <w:tab w:val="left" w:pos="432"/>
      </w:tabs>
      <w:spacing w:before="240" w:after="120"/>
      <w:outlineLvl w:val="0"/>
    </w:pPr>
    <w:rPr>
      <w:rFonts w:ascii="Arial" w:hAnsi="Arial"/>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27C84"/>
    <w:rPr>
      <w:rFonts w:ascii="Arial" w:eastAsia="SimSun" w:hAnsi="Arial" w:cs="Mangal"/>
      <w:b/>
      <w:bCs/>
      <w:kern w:val="1"/>
      <w:sz w:val="32"/>
      <w:szCs w:val="32"/>
      <w:lang w:eastAsia="hi-IN" w:bidi="hi-IN"/>
    </w:rPr>
  </w:style>
  <w:style w:type="paragraph" w:styleId="BodyText">
    <w:name w:val="Body Text"/>
    <w:basedOn w:val="Normal"/>
    <w:link w:val="BodyTextChar"/>
    <w:uiPriority w:val="99"/>
    <w:semiHidden/>
    <w:unhideWhenUsed/>
    <w:rsid w:val="00B27C84"/>
    <w:pPr>
      <w:spacing w:after="120"/>
    </w:pPr>
    <w:rPr>
      <w:szCs w:val="21"/>
    </w:rPr>
  </w:style>
  <w:style w:type="character" w:customStyle="1" w:styleId="BodyTextChar">
    <w:name w:val="Body Text Char"/>
    <w:basedOn w:val="DefaultParagraphFont"/>
    <w:link w:val="BodyText"/>
    <w:uiPriority w:val="99"/>
    <w:semiHidden/>
    <w:rsid w:val="00B27C84"/>
    <w:rPr>
      <w:rFonts w:ascii="Times New Roman" w:eastAsia="SimSun" w:hAnsi="Times New Roman" w:cs="Mangal"/>
      <w:kern w:val="1"/>
      <w:sz w:val="24"/>
      <w:szCs w:val="21"/>
      <w:lang w:eastAsia="hi-IN" w:bidi="hi-IN"/>
    </w:rPr>
  </w:style>
  <w:style w:type="paragraph" w:styleId="BalloonText">
    <w:name w:val="Balloon Text"/>
    <w:basedOn w:val="Normal"/>
    <w:link w:val="BalloonTextChar"/>
    <w:uiPriority w:val="99"/>
    <w:semiHidden/>
    <w:unhideWhenUsed/>
    <w:rsid w:val="00B27C84"/>
    <w:rPr>
      <w:rFonts w:ascii="Segoe UI" w:hAnsi="Segoe UI"/>
      <w:sz w:val="18"/>
      <w:szCs w:val="16"/>
    </w:rPr>
  </w:style>
  <w:style w:type="character" w:customStyle="1" w:styleId="BalloonTextChar">
    <w:name w:val="Balloon Text Char"/>
    <w:basedOn w:val="DefaultParagraphFont"/>
    <w:link w:val="BalloonText"/>
    <w:uiPriority w:val="99"/>
    <w:semiHidden/>
    <w:rsid w:val="00B27C84"/>
    <w:rPr>
      <w:rFonts w:ascii="Segoe UI" w:eastAsia="SimSun" w:hAnsi="Segoe UI" w:cs="Mangal"/>
      <w:kern w:val="1"/>
      <w:sz w:val="18"/>
      <w:szCs w:val="16"/>
      <w:lang w:eastAsia="hi-IN" w:bidi="hi-IN"/>
    </w:rPr>
  </w:style>
  <w:style w:type="paragraph" w:styleId="ListParagraph">
    <w:name w:val="List Paragraph"/>
    <w:basedOn w:val="Normal"/>
    <w:qFormat/>
    <w:rsid w:val="00B27C84"/>
    <w:pPr>
      <w:ind w:left="720"/>
      <w:contextualSpacing/>
    </w:pPr>
    <w:rPr>
      <w:szCs w:val="21"/>
    </w:rPr>
  </w:style>
  <w:style w:type="paragraph" w:customStyle="1" w:styleId="Heading">
    <w:name w:val="Heading"/>
    <w:basedOn w:val="Normal"/>
    <w:next w:val="BodyText"/>
    <w:rsid w:val="00941E61"/>
    <w:pPr>
      <w:keepNext/>
      <w:spacing w:before="240" w:after="120"/>
    </w:pPr>
    <w:rPr>
      <w:rFonts w:ascii="Arial" w:hAnsi="Arial"/>
      <w:sz w:val="28"/>
      <w:szCs w:val="28"/>
    </w:rPr>
  </w:style>
  <w:style w:type="paragraph" w:styleId="NormalWeb">
    <w:name w:val="Normal (Web)"/>
    <w:basedOn w:val="Normal"/>
    <w:uiPriority w:val="99"/>
    <w:unhideWhenUsed/>
    <w:rsid w:val="00941E61"/>
    <w:pPr>
      <w:widowControl/>
      <w:suppressAutoHyphens w:val="0"/>
      <w:spacing w:before="100" w:beforeAutospacing="1" w:after="100" w:afterAutospacing="1"/>
    </w:pPr>
    <w:rPr>
      <w:rFonts w:eastAsia="Times New Roman" w:cs="Times New Roman"/>
      <w:kern w:val="0"/>
      <w:lang w:eastAsia="en-US" w:bidi="ar-SA"/>
    </w:rPr>
  </w:style>
  <w:style w:type="character" w:styleId="Strong">
    <w:name w:val="Strong"/>
    <w:uiPriority w:val="22"/>
    <w:qFormat/>
    <w:rsid w:val="00941E61"/>
    <w:rPr>
      <w:b/>
      <w:bCs/>
    </w:rPr>
  </w:style>
  <w:style w:type="paragraph" w:styleId="Header">
    <w:name w:val="header"/>
    <w:basedOn w:val="Normal"/>
    <w:link w:val="HeaderChar"/>
    <w:uiPriority w:val="99"/>
    <w:unhideWhenUsed/>
    <w:rsid w:val="0068777F"/>
    <w:pPr>
      <w:tabs>
        <w:tab w:val="center" w:pos="4680"/>
        <w:tab w:val="right" w:pos="9360"/>
      </w:tabs>
    </w:pPr>
    <w:rPr>
      <w:szCs w:val="21"/>
    </w:rPr>
  </w:style>
  <w:style w:type="character" w:customStyle="1" w:styleId="HeaderChar">
    <w:name w:val="Header Char"/>
    <w:basedOn w:val="DefaultParagraphFont"/>
    <w:link w:val="Header"/>
    <w:uiPriority w:val="99"/>
    <w:rsid w:val="0068777F"/>
    <w:rPr>
      <w:rFonts w:ascii="Times New Roman" w:eastAsia="SimSun" w:hAnsi="Times New Roman" w:cs="Mangal"/>
      <w:kern w:val="1"/>
      <w:sz w:val="24"/>
      <w:szCs w:val="21"/>
      <w:lang w:eastAsia="hi-IN" w:bidi="hi-IN"/>
    </w:rPr>
  </w:style>
  <w:style w:type="paragraph" w:styleId="Footer">
    <w:name w:val="footer"/>
    <w:basedOn w:val="Normal"/>
    <w:link w:val="FooterChar"/>
    <w:uiPriority w:val="99"/>
    <w:unhideWhenUsed/>
    <w:rsid w:val="0068777F"/>
    <w:pPr>
      <w:tabs>
        <w:tab w:val="center" w:pos="4680"/>
        <w:tab w:val="right" w:pos="9360"/>
      </w:tabs>
    </w:pPr>
    <w:rPr>
      <w:szCs w:val="21"/>
    </w:rPr>
  </w:style>
  <w:style w:type="character" w:customStyle="1" w:styleId="FooterChar">
    <w:name w:val="Footer Char"/>
    <w:basedOn w:val="DefaultParagraphFont"/>
    <w:link w:val="Footer"/>
    <w:uiPriority w:val="99"/>
    <w:rsid w:val="0068777F"/>
    <w:rPr>
      <w:rFonts w:ascii="Times New Roman" w:eastAsia="SimSun" w:hAnsi="Times New Roman" w:cs="Mangal"/>
      <w:kern w:val="1"/>
      <w:sz w:val="24"/>
      <w:szCs w:val="21"/>
      <w:lang w:eastAsia="hi-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5</Pages>
  <Words>620</Words>
  <Characters>3534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13</cp:revision>
  <dcterms:created xsi:type="dcterms:W3CDTF">2026-07-22T03:27:00Z</dcterms:created>
  <dcterms:modified xsi:type="dcterms:W3CDTF">2026-07-23T13:38:00Z</dcterms:modified>
</cp:coreProperties>
</file>